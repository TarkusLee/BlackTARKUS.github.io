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032EF2" w14:paraId="5E7EBE5F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92FD89F" w14:textId="77777777" w:rsidR="00032EF2" w:rsidRDefault="00292B66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3B96339D" w14:textId="77777777" w:rsidR="00032EF2" w:rsidRDefault="00292B66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Cody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Lee</w:t>
            </w:r>
          </w:p>
          <w:p w14:paraId="0C46DE96" w14:textId="77777777" w:rsidR="00032EF2" w:rsidRDefault="00292B66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Software Developer</w:t>
            </w:r>
          </w:p>
          <w:p w14:paraId="15D5DE16" w14:textId="77777777" w:rsidR="00032EF2" w:rsidRDefault="00292B66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32EF2" w14:paraId="7D5FE9D4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8B5B14E" w14:textId="77777777" w:rsidR="00032EF2" w:rsidRDefault="00292B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639A6AD1" w14:textId="77777777" w:rsidR="00032EF2" w:rsidRDefault="00292B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600B70F" w14:textId="77777777" w:rsidR="00032EF2" w:rsidRDefault="00292B66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Address </w:t>
            </w:r>
          </w:p>
          <w:p w14:paraId="547B79D6" w14:textId="77777777" w:rsidR="00032EF2" w:rsidRDefault="00292B6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Jacksonville,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FL, 32218</w:t>
            </w:r>
          </w:p>
          <w:p w14:paraId="1FFDFA35" w14:textId="77777777" w:rsidR="00032EF2" w:rsidRDefault="00292B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Phone </w:t>
            </w:r>
          </w:p>
          <w:p w14:paraId="6D749992" w14:textId="77777777" w:rsidR="00032EF2" w:rsidRDefault="00292B6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1-904-382-2068</w:t>
            </w:r>
          </w:p>
          <w:p w14:paraId="2D345978" w14:textId="77777777" w:rsidR="00032EF2" w:rsidRDefault="00292B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E-mail </w:t>
            </w:r>
          </w:p>
          <w:p w14:paraId="4C592BEE" w14:textId="77777777" w:rsidR="00032EF2" w:rsidRDefault="00292B6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ydoclee@gmail.com</w:t>
            </w:r>
          </w:p>
          <w:p w14:paraId="13F7336A" w14:textId="77777777" w:rsidR="00032EF2" w:rsidRDefault="00292B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WWW</w:t>
            </w:r>
          </w:p>
          <w:p w14:paraId="0D7C16D8" w14:textId="77777777" w:rsidR="00032EF2" w:rsidRDefault="00292B66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http://blacktarkus.github.io/</w:t>
            </w:r>
          </w:p>
          <w:p w14:paraId="6C850BD2" w14:textId="77777777" w:rsidR="00032EF2" w:rsidRDefault="00292B66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32EF2" w14:paraId="3580FBF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7236FB3" w14:textId="77777777" w:rsidR="00032EF2" w:rsidRDefault="00292B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304F400C" w14:textId="77777777" w:rsidR="00032EF2" w:rsidRDefault="00292B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6B58D5DD" w14:textId="77777777" w:rsidR="00032EF2" w:rsidRDefault="00292B66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Agile/SCRUM</w:t>
            </w:r>
          </w:p>
          <w:p w14:paraId="4A116064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2E6CD5E" wp14:editId="6B61337D">
                  <wp:extent cx="1958288" cy="94922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759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BC5C1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33CE4665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Linux</w:t>
            </w:r>
          </w:p>
          <w:p w14:paraId="0B6F5CE6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B011FED" wp14:editId="453285AA">
                  <wp:extent cx="1958288" cy="94922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542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B8C9D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4F5E518E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Git proficiency</w:t>
            </w:r>
          </w:p>
          <w:p w14:paraId="706B8B5A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E3E97EF" wp14:editId="0257891D">
                  <wp:extent cx="1958288" cy="94922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878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E292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14:paraId="3D79E404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Project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Management</w:t>
            </w:r>
          </w:p>
          <w:p w14:paraId="082D334A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333D67A" wp14:editId="26B80853">
                  <wp:extent cx="1958288" cy="94922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5632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55C73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538874F4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Database programming</w:t>
            </w:r>
          </w:p>
          <w:p w14:paraId="34FB91ED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D24283F" wp14:editId="6F28FFC1">
                  <wp:extent cx="1958288" cy="94922"/>
                  <wp:effectExtent l="0" t="0" r="0" b="0"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26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1068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14:paraId="2CF4416C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Software Documentation</w:t>
            </w:r>
          </w:p>
          <w:p w14:paraId="317E8555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2E88D85" wp14:editId="7E89EB46">
                  <wp:extent cx="1958288" cy="94922"/>
                  <wp:effectExtent l="0" t="0" r="0" b="0"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2522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DD117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3BDB3693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Requirements gathering</w:t>
            </w:r>
          </w:p>
          <w:p w14:paraId="63C9695C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C13D2F8" wp14:editId="6F91355B">
                  <wp:extent cx="1958288" cy="94922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751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BE4F5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4EEB727B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C/C++</w:t>
            </w:r>
          </w:p>
          <w:p w14:paraId="3993AC9B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0B8C5EB" wp14:editId="3B8D848A">
                  <wp:extent cx="1958288" cy="94922"/>
                  <wp:effectExtent l="0" t="0" r="0" b="0"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6104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17A91" w14:textId="77777777" w:rsidR="00032EF2" w:rsidRDefault="00292B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5DD7F8B9" w14:textId="77777777" w:rsidR="00032EF2" w:rsidRDefault="00292B66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32EF2" w14:paraId="26E041B0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16DA859" w14:textId="77777777" w:rsidR="00032EF2" w:rsidRDefault="00292B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Software</w:t>
                  </w:r>
                </w:p>
              </w:tc>
            </w:tr>
          </w:tbl>
          <w:p w14:paraId="0444D13C" w14:textId="77777777" w:rsidR="00032EF2" w:rsidRDefault="00292B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5F1BAB89" w14:textId="77777777" w:rsidR="00032EF2" w:rsidRDefault="00292B66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C/C++</w:t>
            </w:r>
          </w:p>
          <w:p w14:paraId="43907E36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F227681" wp14:editId="2828FA92">
                  <wp:extent cx="1958288" cy="94922"/>
                  <wp:effectExtent l="0" t="0" r="0" b="0"/>
                  <wp:docPr id="100009" name="Pictur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23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6B67C" w14:textId="28FDB143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MySQL</w:t>
            </w:r>
          </w:p>
          <w:p w14:paraId="48D376DB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721865C" wp14:editId="6C2C50A9">
                  <wp:extent cx="1958288" cy="94922"/>
                  <wp:effectExtent l="0" t="0" r="0" b="0"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552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9828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HTML &amp; CSS</w:t>
            </w:r>
          </w:p>
          <w:p w14:paraId="1A712641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B1F4A0B" wp14:editId="7A688280">
                  <wp:extent cx="1958288" cy="94922"/>
                  <wp:effectExtent l="0" t="0" r="0" b="0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668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53880" w14:textId="77777777" w:rsidR="00032EF2" w:rsidRDefault="00292B66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Trello</w:t>
            </w:r>
          </w:p>
          <w:p w14:paraId="6BE53268" w14:textId="77777777" w:rsidR="00032EF2" w:rsidRDefault="00292B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663681B" wp14:editId="7E9D942B">
                  <wp:extent cx="1958288" cy="94922"/>
                  <wp:effectExtent l="0" t="0" r="0" b="0"/>
                  <wp:docPr id="100012" name="Picture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663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BAA8E" w14:textId="77777777" w:rsidR="00032EF2" w:rsidRDefault="00032EF2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A5AF435" w14:textId="77777777" w:rsidR="00032EF2" w:rsidRDefault="00292B66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3E57814D" w14:textId="77777777" w:rsidR="00032EF2" w:rsidRDefault="00292B66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Junior Software Engineer skilled at contributing to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design, development and implementation as conscientious, upbeat and knowledgeable team member. Basic understanding of C, Julia and HTML code developed during education and internship experiences.</w:t>
            </w:r>
          </w:p>
          <w:p w14:paraId="3E083DF7" w14:textId="77777777" w:rsidR="00032EF2" w:rsidRDefault="00292B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032EF2" w14:paraId="2EE5485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D3E0226" w14:textId="77777777" w:rsidR="00032EF2" w:rsidRDefault="00292B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2D1517F6" w14:textId="77777777" w:rsidR="00032EF2" w:rsidRDefault="00292B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32EF2" w14:paraId="0662189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44F07E" w14:textId="77777777" w:rsidR="00032EF2" w:rsidRDefault="00292B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CAC71F" w14:textId="77777777" w:rsidR="00032EF2" w:rsidRDefault="00292B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2018-04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45D6B1" w14:textId="77777777" w:rsidR="00032EF2" w:rsidRDefault="00292B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4A0378" w14:textId="77777777" w:rsidR="00032EF2" w:rsidRDefault="00292B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Student 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Technician</w:t>
                  </w:r>
                </w:p>
                <w:p w14:paraId="0273CACB" w14:textId="77777777" w:rsidR="00032EF2" w:rsidRDefault="00292B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Mercer University IT,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Macon, GA</w:t>
                  </w:r>
                </w:p>
                <w:p w14:paraId="2F378A11" w14:textId="77777777" w:rsidR="00032EF2" w:rsidRDefault="00292B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Assisted IT department staff by responding to messages for company's help desk.</w:t>
                  </w:r>
                </w:p>
                <w:p w14:paraId="00B86A20" w14:textId="77777777" w:rsidR="00032EF2" w:rsidRDefault="00292B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Wiped computer hard drives to remove any sensitive data prior to use by newly hired employees.</w:t>
                  </w:r>
                </w:p>
                <w:p w14:paraId="3DCBFDBB" w14:textId="77777777" w:rsidR="00032EF2" w:rsidRDefault="00292B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Disassembled old computers to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salvage parts and properly disposed of rest.</w:t>
                  </w:r>
                </w:p>
                <w:p w14:paraId="55D1B9F0" w14:textId="77777777" w:rsidR="00032EF2" w:rsidRDefault="00292B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Set up hardware and software in optimal configurations to meet network performance requirements.</w:t>
                  </w:r>
                </w:p>
                <w:p w14:paraId="69D70AAB" w14:textId="77777777" w:rsidR="00032EF2" w:rsidRDefault="00292B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Investigated and corrected problems with printers, copiers and other peripheral devices.</w:t>
                  </w:r>
                </w:p>
                <w:p w14:paraId="79C14432" w14:textId="77777777" w:rsidR="00032EF2" w:rsidRDefault="00292B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Explained technical infor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mation in clear terms to non-technical individuals to promote better understanding.</w:t>
                  </w:r>
                </w:p>
              </w:tc>
            </w:tr>
          </w:tbl>
          <w:p w14:paraId="7C563E61" w14:textId="77777777" w:rsidR="00032EF2" w:rsidRDefault="00292B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032EF2" w14:paraId="18A64BB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3A4142A" w14:textId="77777777" w:rsidR="00032EF2" w:rsidRDefault="00292B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3EB3E873" w14:textId="77777777" w:rsidR="00032EF2" w:rsidRDefault="00292B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32EF2" w14:paraId="58DECA9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E9615E" w14:textId="77777777" w:rsidR="00032EF2" w:rsidRDefault="00292B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49019B" w14:textId="77777777" w:rsidR="00032EF2" w:rsidRDefault="00292B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CF6277" w14:textId="77777777" w:rsidR="00032EF2" w:rsidRDefault="00292B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0129D3" w14:textId="77777777" w:rsidR="00032EF2" w:rsidRDefault="00292B66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Arts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</w:t>
                  </w:r>
                </w:p>
                <w:p w14:paraId="57AE5F23" w14:textId="77777777" w:rsidR="00032EF2" w:rsidRDefault="00292B66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Mercer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Macon, GA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5784B999" w14:textId="77777777" w:rsidR="00032EF2" w:rsidRDefault="00292B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Received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Adiel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Sherwood Scholarship and ABLE Scholarship</w:t>
                  </w:r>
                </w:p>
                <w:p w14:paraId="19D11467" w14:textId="77777777" w:rsidR="00032EF2" w:rsidRDefault="00292B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Coursework in Computer Graphics, Databases and Algorithms</w:t>
                  </w:r>
                </w:p>
                <w:p w14:paraId="05086387" w14:textId="77777777" w:rsidR="00032EF2" w:rsidRDefault="00292B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Minored in Technical Communication</w:t>
                  </w:r>
                </w:p>
                <w:p w14:paraId="2DDED6AF" w14:textId="77777777" w:rsidR="00032EF2" w:rsidRDefault="00292B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Member of the Binary Bears programming team</w:t>
                  </w:r>
                </w:p>
              </w:tc>
            </w:tr>
          </w:tbl>
          <w:p w14:paraId="760F0CF2" w14:textId="77777777" w:rsidR="00032EF2" w:rsidRDefault="00292B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032EF2" w14:paraId="0C5FA05F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A70970D" w14:textId="77777777" w:rsidR="00032EF2" w:rsidRDefault="00292B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Accomplishments</w:t>
                  </w:r>
                </w:p>
              </w:tc>
            </w:tr>
          </w:tbl>
          <w:p w14:paraId="4B981D66" w14:textId="77777777" w:rsidR="00032EF2" w:rsidRDefault="00292B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25ACB76F" w14:textId="77777777" w:rsidR="00032EF2" w:rsidRDefault="00292B66">
            <w:pPr>
              <w:pStyle w:val="divdocumentli"/>
              <w:numPr>
                <w:ilvl w:val="0"/>
                <w:numId w:val="3"/>
              </w:numPr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2420" w:right="300" w:hanging="3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Used </w:t>
            </w:r>
            <w:proofErr w:type="spellStart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Mediawiki</w:t>
            </w:r>
            <w:proofErr w:type="spellEnd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platform to produce, organize, and spread learning material for hobbyists</w:t>
            </w:r>
          </w:p>
          <w:p w14:paraId="6E05EDF2" w14:textId="77777777" w:rsidR="00032EF2" w:rsidRDefault="00292B66">
            <w:pPr>
              <w:pStyle w:val="divdocumentli"/>
              <w:numPr>
                <w:ilvl w:val="0"/>
                <w:numId w:val="3"/>
              </w:numPr>
              <w:spacing w:line="360" w:lineRule="atLeast"/>
              <w:ind w:left="2420" w:right="300" w:hanging="3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lastRenderedPageBreak/>
              <w:t xml:space="preserve">Used </w:t>
            </w:r>
            <w:proofErr w:type="spellStart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Github</w:t>
            </w:r>
            <w:proofErr w:type="spellEnd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and CSS templates to produce a portfolio of personal projects</w:t>
            </w:r>
          </w:p>
          <w:p w14:paraId="748647D5" w14:textId="77777777" w:rsidR="00032EF2" w:rsidRDefault="00292B66">
            <w:pPr>
              <w:pStyle w:val="divdocumentli"/>
              <w:numPr>
                <w:ilvl w:val="0"/>
                <w:numId w:val="3"/>
              </w:numPr>
              <w:spacing w:line="360" w:lineRule="atLeast"/>
              <w:ind w:left="2420" w:right="300" w:hanging="3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Placed 2nd in Southern Conference Small College </w:t>
            </w:r>
            <w:bookmarkStart w:id="0" w:name="_GoBack"/>
            <w:bookmarkEnd w:id="0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programming competition in 2016</w:t>
            </w:r>
          </w:p>
        </w:tc>
      </w:tr>
    </w:tbl>
    <w:p w14:paraId="3F5A366D" w14:textId="77777777" w:rsidR="00032EF2" w:rsidRDefault="00292B66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032EF2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E69DB57-D5A1-4EB7-8AB0-299A549F8F94}"/>
    <w:embedBold r:id="rId2" w:fontKey="{B4F8FA49-5638-466F-8BE2-4B7D245F697E}"/>
    <w:embedItalic r:id="rId3" w:fontKey="{A4B77E59-075D-4E6D-AA9B-49624A944A7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ACF4060-C12A-44A7-82B3-97D66E260D73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DE7D550-4846-40F8-81E7-D64BFEF787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D7628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C640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5285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8ADC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D4A5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5EF1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7AB2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7E07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B667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3E83D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DABA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9C3C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1023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6E72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06FF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4A51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16D0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94DE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D22D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668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0052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00AC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58F1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37479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E03A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E8F6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763D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EF2"/>
    <w:rsid w:val="00032EF2"/>
    <w:rsid w:val="0029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CF8A"/>
  <w15:docId w15:val="{63396F55-21B5-4720-B828-5DF391B9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">
    <w:name w:val="div_document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CodyLeeSoftware Developer</dc:title>
  <cp:lastModifiedBy>Cody M. Lee</cp:lastModifiedBy>
  <cp:revision>1</cp:revision>
  <dcterms:created xsi:type="dcterms:W3CDTF">2020-06-11T18:55:00Z</dcterms:created>
  <dcterms:modified xsi:type="dcterms:W3CDTF">2020-06-11T18:55:00Z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YDQAAB+LCAAAAAAABAAVmTWCrFAURBdEgFuIuzsZ7m4Nq//zw0m66ffurTqHwSgIFggaQggBgjGGRVgOR1BSFCGWFxhMJNVn8/NkMJ72tNOd85UVcJQLM0o7YzaO+diBFsxoIIAzCeZScxUv4skWfAvIKKiwq5Zf5FYHh9Z+fwK05nRc0srm6A21S9XEEiyOIalMGvunk+AVeb7cVtUr5gPXp4YoZUx2rF85pL/0FJKFGxymttS5qrpY8m0dgNk</vt:lpwstr>
  </property>
  <property fmtid="{D5CDD505-2E9C-101B-9397-08002B2CF9AE}" pid="3" name="x1ye=1">
    <vt:lpwstr>sKHaKJajd7eQg+vHU4t/FOPjlezCKFICkZBR7aSoQE/XZT+hizOPK5yxeA3Lu0PkBP3us1LYD65T6/LpG8SgsthKIdzLg1kHMGOrhlqgSm2jS1DXa5XXP2JDBlKmHNLQSipkPYtqqols/2f4H2ZwUDk4PPCybJb0wE7aqoy68+JdCetZveX5YJisCaaq9+yWqiRejIAeA7JPW/qyZkBbz/as+jtKCCJ+jx/3prRuyr0j1rj+bV95+wWY21dP5hC</vt:lpwstr>
  </property>
  <property fmtid="{D5CDD505-2E9C-101B-9397-08002B2CF9AE}" pid="4" name="x1ye=10">
    <vt:lpwstr>k8eTEelkTpVvEpOBdypYi1kKOa+FO0uynfRrNr/HoCYQm5RemnfKM3ZIiVp5dV3aakkPCSX4eUNYTJbMdEYigfuwH5f+gAXGrNHEKO/5CbYBQZ/luJAROUT2S1ZfrFvxcvTn1z2dAvRLr6dD8nOEhToqr9VfH2F364haHRLyRVq4lS+TFxwToxoqm/G3wmGURzUZTxTnHBlQivRGWyUtMX7KtnpzxOos69vqJGP/lSWNiVr1cm1sF/PqL8oQ/++</vt:lpwstr>
  </property>
  <property fmtid="{D5CDD505-2E9C-101B-9397-08002B2CF9AE}" pid="5" name="x1ye=11">
    <vt:lpwstr>wNOxfOpktZaZywViHTkfQSPPape8w4NP9CfqUVU4DpjMIBmbiI19ZDJAjsFoflRECh0lBrWoxj9hdUCniqeJvRM8XyRABe+B+Gbo6dHC/3CAOo8sT8/+kuPuQi4BdM6JotVrpnRHir20NEqMak9o3hz5oaGvdyFxrRRPMQlk2Zg+NxQJPInKbP/6K9b4ydZz/Ah77kMUBCOf1u/NwtS8AQpEwGYWCJN3k1IGQwTUXpRj34PO4aTBmfZQEV1ezor</vt:lpwstr>
  </property>
  <property fmtid="{D5CDD505-2E9C-101B-9397-08002B2CF9AE}" pid="6" name="x1ye=12">
    <vt:lpwstr>cqwiFdJU60/iup8vjXJShniDet4jpGA3xh8IYsCbVYusoOwhb9AIItgHxkz4N0+MeS4fyWrM6thsY9AiBpr7D/xl5SLy2nl3eNHIMKT3js56VIMvGUkGq4fH1PKHiQz+h+X+d9DFUYHx/Nd44IwLivumIhAGHolVvgtnDIbiwu2jqfQTruKUv4xz3lRVhL/Oz912t4gLwAs4GIgQOfpR/mU4soLiX9otIrOQ9V8Oo1jNuVUtNIGjcvPjNKGugf7</vt:lpwstr>
  </property>
  <property fmtid="{D5CDD505-2E9C-101B-9397-08002B2CF9AE}" pid="7" name="x1ye=13">
    <vt:lpwstr>ngSFsFhTd8CQsymxKX5AH9Bz0qyNLiYDjxWNcT9eWY7VmlahDvoqKm9ncJaT8sCMAcHG6B4C6AwNz+HgFTHjbsGcZRGA0NanRqKrxB2VGoR0xG6qmBHSFxwiEydZYIpS6KOaEZDmSbj5u5Pq/2ao03X8+VQ8dezahUyKniGdsWlJRohvivcGMh8Dcwso6ObZB/RpSUfoqVDMbsLYWikng7yiVrWPgVTk8iRuR60kkJkTwOwbqq1Zg7O+Z8WCmhq</vt:lpwstr>
  </property>
  <property fmtid="{D5CDD505-2E9C-101B-9397-08002B2CF9AE}" pid="8" name="x1ye=14">
    <vt:lpwstr>D4oHVG4ddUU+CW9l7k4CCo5/OoYQJIpLxblRM7aFCVp6zkFcKofUXJRA3ZJFmero/znkVx1DeLpHuHm1bL1Da/NwF1XzcAM8yNp9SqrKStjXSB7/AN87LCaUpdYSlZabbHo+pvt7CNhqXCwgr3uhgVhjFyO3hT/AAm4WckNNvmEvm72qSCRJBLMgIuoUmsFERzA7hH2NhN7DoMI4v65S3hfAaR0jmHciq5e6iIRoyXPqlI1YBdz8uwgvc/dQpia</vt:lpwstr>
  </property>
  <property fmtid="{D5CDD505-2E9C-101B-9397-08002B2CF9AE}" pid="9" name="x1ye=15">
    <vt:lpwstr>d1TiUV9M17q2t5RMRmXJVyz3GGptSg+sMIXs9AAKWgIYxLH5+z1viOvqgroGzHneEcQyINbgjN5an25N/AaOON/olsKZvA3vgR7U+byDhOt1NIfUa7H+IAq4eDrzwcr7i/H/Ea/GtaQyk3ddmXJQESn1k5ZnpfVAI6SSucp6KbYowUS7b6NL9AIyXbNzz9t4y20598Yh2LJBxOC8CE/KR4VBRA45Bn2qjmDYwS4BNob8q9alpOaZKEiHEiAXNmI</vt:lpwstr>
  </property>
  <property fmtid="{D5CDD505-2E9C-101B-9397-08002B2CF9AE}" pid="10" name="x1ye=16">
    <vt:lpwstr>5dr77ysKPsxDopNkdfidv/pP9eDVDlEBFclP3k5RjwKuNUq5FGiSn69eeX4ghsjosX9DnnnbwTbg8QVZierX796LmCAldUuiziD/RrNq3CnIL6e/j01ZrvJssle30uzZdpsWhIG23yY5u4wtEeXoDgOZIaiiPKCyxYa04d3P06RaSSbE+zXBV8YW6OgwMb3+u9kPctFDnFjFXaH4PEU40ITiOGJ0np7veN0/Bb05rTTCCSKIDXGmP/woMiWAmew</vt:lpwstr>
  </property>
  <property fmtid="{D5CDD505-2E9C-101B-9397-08002B2CF9AE}" pid="11" name="x1ye=17">
    <vt:lpwstr>TAV+onjz4XVqLgDDNAJeNhq58Vc+CobFFHLkF0cFfjmJ8fahNAV3cyNf0B6srPse2NCJhN/7ZYc5DwBZCkgxUjAEJ5gIPWJ8N8suYTfad3mABw8VInFnaX0kf7zso0nxGcv31NspEcoVnXbVamCRG9flHvO4MWyd8sVCesU7PJOTBHH0/MqgcXuGKI80J2Di5ZA3NB57Ov499HVYETz80yKRCrOt1fRVTkfj8A3ok/ytvGIo1OwxAViThzIxHuX</vt:lpwstr>
  </property>
  <property fmtid="{D5CDD505-2E9C-101B-9397-08002B2CF9AE}" pid="12" name="x1ye=18">
    <vt:lpwstr>ZFchq3aL0/6bDyOpihJRT1P7dFyW+2gT6ToXjm5+MQXKtcJxFCgrOQ8vIMvsJLb92FzYYQjh9CZ+8GjqraIbFH9J8vGlrg+p8+z9wx7qmfTAPSDMEcWZZ6x6dHGUSWX/TVpWFQCqP694eUjiid1S4iZBgDCRb+l2liAXizG7FT1yT3419b2kH6Z1YwyPxKp8dCtRET1JeNKLIOWJH7rcrChW3Fl+UzwUrUYcvUbfXMHkdIpLzXA1CQEVG/fZ5dr</vt:lpwstr>
  </property>
  <property fmtid="{D5CDD505-2E9C-101B-9397-08002B2CF9AE}" pid="13" name="x1ye=19">
    <vt:lpwstr>J7VlRZTRLWRxrbAa77c8lvncW6zcTfqU4LVV9+V9Yc7hUn0KJpkY2sQPlayTeAzhd366h7HqazGIac6/K3HU3Cd6KDYsjK3hfNnVSF/tZKdQvTA05anu3tHLouHibpe5lhFD4+xfsG3ITfruFV/9phTPAaipT14qeCOuFhByClNL+BLwe+J3LrnGAuw1eOFtiQPdr4OULKS4/xuCWXWPJwa/kp6kD6kgZglGRnQwQECIjw9Dv+oh05P6GFBxIUV</vt:lpwstr>
  </property>
  <property fmtid="{D5CDD505-2E9C-101B-9397-08002B2CF9AE}" pid="14" name="x1ye=2">
    <vt:lpwstr>3Xp8qJPqtixW+/uKycKVyOfH4QTqiEQBMbA03Cc8uWN4o2JmzSWaWmVHiW6oHD+N5xDbcSTBgFC/iJPK2+R+fjbceIe3sbrLnN1HpgYi/sGTPbmAAeJO3lWFNnjxarxp5fSJspDDMYqvhcJ3+Ekak2bovOrqrrO1WQ6Wso+lZeN9nbst342rT4heqnVZV9nRt0FUHJGKmrvGC9On6aYMhZTSB8BYcGAAwsDFjdAZ/ongxDmCqbox32qldIBGSEF</vt:lpwstr>
  </property>
  <property fmtid="{D5CDD505-2E9C-101B-9397-08002B2CF9AE}" pid="15" name="x1ye=20">
    <vt:lpwstr>BFU4+4Ar8fHtjgY1FLQ6zbqN7xD/DLVrvdM2AQcCDXxntucWVKy/Y+tZ3pR2h2HquT/Alju5mP9I+dp5lpyBiQwnQqQeMd44GOMBC4C9am/OL790KfROj/hs94mu9S0sG5Ssu/GclosKsaXNeX6l1x2WrN5fiKjWL5YZyypqpj7mcu4dwOB0TaBY6++cgQXb70PCx9NBEduxaGh4t5q6REbYgmiGYxLq7iPu0cq7SmLUdSQfR3k0GwrHV9yxb1s</vt:lpwstr>
  </property>
  <property fmtid="{D5CDD505-2E9C-101B-9397-08002B2CF9AE}" pid="16" name="x1ye=21">
    <vt:lpwstr>+pDLRWX3KqP3DBmikBtYH8wXquWfJCRLJuxaGiLRf/KGUp1eOj2GpaSb3+TFqmsMZ/ERS4fMxqTjyu0zxeGAsjuEsrS+7R/w+KZwfU5p1MKrKyQ+5UA3IjAkD2DezxOJauigU0L8AaNGFmtQnFf4aFRiPcl1kCW6McAsRZgBHq1X8eRp1f4Mp9bTHV158gM3RA0qgH5DMCzLHg0iOvP8QtlcI1+ylmETKi3oBkzPLDbZUqZ041IPbHolUif6b2s</vt:lpwstr>
  </property>
  <property fmtid="{D5CDD505-2E9C-101B-9397-08002B2CF9AE}" pid="17" name="x1ye=22">
    <vt:lpwstr>yubWqmZUmhgFrySxfBFizDwXqM+gprowEFvzoAuLQrVqTKvVPaCjGA8CLl0ovfppD1Vh6G49w0M3uZUvRC7H4Ohjy29V33uNqTxUT9823lBzmA6Azbrf0p01Z/ICZv+djGgUaEy3OADt/59shLqwlN7V88Koze48K8fvhrnSLarqOIb8skrRMJ/bErshURCKUPHF2DLKL9cWmG7LxFlMCE1vsy91nBiE+sVi3IQf4xR8fIbw4tBJXtVhrG9bdw/</vt:lpwstr>
  </property>
  <property fmtid="{D5CDD505-2E9C-101B-9397-08002B2CF9AE}" pid="18" name="x1ye=23">
    <vt:lpwstr>1/5xai91z+pfNiEuba7XNaDou2oGMG6TrP+NsYRPtLNFvLUk+t2pkbI8ss01H6vuHnPmqz6dOG66qs0fAYx3DDz2fNSwHcbzdmb8pqw9e64bupRH/Hpw2CGun0P2Lgq4NTmR0EnK1l++vhDh6NeS1dRptIOl8CbZ9/o7s8pHiz6jyysjjfLH/Ew/YDW6EHvGpxbSJk9bNTg2MqsKOYkadq0P0JpxSg/YqgxX23/rXmT+VALPhyNMktLSC5KypCe</vt:lpwstr>
  </property>
  <property fmtid="{D5CDD505-2E9C-101B-9397-08002B2CF9AE}" pid="19" name="x1ye=24">
    <vt:lpwstr>as+hLrXz5wjy1EEnw4UAkrh3ufvj5Vc3CVRrn3hZmcKItqkgvW8xTpls6IV/NhjwcQaEjUrR6WMrTmltRXHeoqfKO4yg0cFYNIj7gpFkTHnQ9RVdefD+pCvADupLgCJuKm/4QzXzJ2fr9j4AegB/ANVLVoxkObrB6p+BJ+bujdH2SKGxdGMD+ZA4w6gqbXaGD4LdQFRaT230l3tEuiDimWZYQoiHdeXb4vA80m3Fj1Zl7/8LbMQWsmPMUu3j7+w</vt:lpwstr>
  </property>
  <property fmtid="{D5CDD505-2E9C-101B-9397-08002B2CF9AE}" pid="20" name="x1ye=25">
    <vt:lpwstr>oEy4ITUKz3JfLssjLQBCRjdKBOSAWzMqoTvQyW+ejRcr0JpJbaQsEaDbT/lSTHIxvYZvkD3uIMMgOw9zzs5aTuOVFp2q0khTHlSvAH3sUiNU4X/w3Omq5vLHzd9Xgdbf9RGafOwfz+woOJt/QJl40undDCWIlTybBpMxAUKozpE08P/+p6KfY8zvYIh+MxBGR00DCP5WreB61nJVjuCzdOMD8cy/DDxGEWoP65lOdUMgr/+sJzXGdtARbolkugu</vt:lpwstr>
  </property>
  <property fmtid="{D5CDD505-2E9C-101B-9397-08002B2CF9AE}" pid="21" name="x1ye=26">
    <vt:lpwstr>zzr267M+kpPZyOrGFzBVODJzQSY9H5VE2r3HDnnMA77WKmq+Xq5Ob/Zu2vf/0ncwV9KG79E+AYhh+wYGYh1CrWL9kjEwAdVzT5K6e6kIRAobHdXQV+HDc+9pLkhfVgDUj8EiO/edqWsNi5+wnrr61KyusHORfhTGcBWlUFQGW9l/ANjPjrWMHh14wes0WS+hT/CyTEi7aJY0F2jNvFq8/pi4AazVz2S0p7OQFOVP4Sl/N71KirLhHOKQ4SyHKpZ</vt:lpwstr>
  </property>
  <property fmtid="{D5CDD505-2E9C-101B-9397-08002B2CF9AE}" pid="22" name="x1ye=27">
    <vt:lpwstr>mL3wloAdh1QvCFNuwhovCutKvbt1vyupKG89giKnHFKb8IEtvNDD0WoN+Zg2S51BPFZQPkmj3DokkLH8y2YaW637m+R68exXQHzW5lFICPHoxPtG2ENmD5tOJHGClG5rzThQLq9lliE5ph+vXl3fydLK4pHl1xh7AnCMcnDXcddhJ4/pQCLuTytOGZw7ROl7am3E9T503pOk80Bu4cdj0vA4uqWVc9D7XFipTStNZ668ovrj9Dbil6k0/4M2d/4</vt:lpwstr>
  </property>
  <property fmtid="{D5CDD505-2E9C-101B-9397-08002B2CF9AE}" pid="23" name="x1ye=28">
    <vt:lpwstr>z1VXzee6wV9Atpb/2k6DNliwqQmiqp+Q7Xa6W7iSFY5A96ATyUQ10DufP1lCyVpSnTaLaZFPYWib2zprC0PjhWyGoc/BWTw5MQlQ4nR0tvra8XXz0WEvlkY6ndPYUoC/tJVs2aGKGjnUPjiPPVdMdaasKN0RoGT8ZsaTgzCnF22tS3mLXDjxTh0WHwBZJhU4k/teFttEHtODThZn6Ri88JLoiKKIqjdegl/MWPBaMfE3Qh2Yk3n8RxPsAuAPtQ6</vt:lpwstr>
  </property>
  <property fmtid="{D5CDD505-2E9C-101B-9397-08002B2CF9AE}" pid="24" name="x1ye=29">
    <vt:lpwstr>Fk9kkMpMBgUVTDWZuGoffqU4BZJi4KoiR8h2w/sWiWzRILYjLtAkyOJv+8Kfaa0IG5C0WtsJGmPcrm9EL7E22WMmwMkmC5uWBy4ibsKa2soE/T/AlV/D1uvURV15yKnVy2Fv1KaJHfrSpbW6TSbWHdt4Usb/uHEwl1YWUbNr2T+ABFFAN5AHF1cTpR3c45ECSlq+jzYl0+w63wY9JfIxpiwLCCOxiXOZLNc0jlwcq2IXv9pueZvoZA5IimMAYsw</vt:lpwstr>
  </property>
  <property fmtid="{D5CDD505-2E9C-101B-9397-08002B2CF9AE}" pid="25" name="x1ye=3">
    <vt:lpwstr>M3KmchQiJKdWonHB2XIW99E66ubyWB4KqzoS0HaZb67yd0so895o3eAod/NkyzG6z8hjJEtbQeE86sDCIbDxkfm8MOaGnAz4cRJFqOv+6KZJI22lWh92GG05toT0Dn4kH18CL46W0Ts51LvcuNFJU7t5EGVErcMBu8EgEFvcv7GunedBTnNX+Eie3rQ+wPvpsyfUh9XsPRTOO1pRFNnIHbJv9o7484aT7fJ7CJ4EhphfUoLy4VQCLcKY4l++pQ1</vt:lpwstr>
  </property>
  <property fmtid="{D5CDD505-2E9C-101B-9397-08002B2CF9AE}" pid="26" name="x1ye=30">
    <vt:lpwstr>2yjpaY5udVT4KlOGpKwYhcPgRuFgTLJ4BlnchcO1ippak7CtKxy86u9fihQgdVKFOdRltPBU8b1+/HT+7Jtb67SjuEpbpcal12zFGzAbgpXBmA2+Xb2+1XphX02C/ZVnx7xXQNLzZRUJR9rH8+bilUiP2t+pSJS+/eWdSpW/rOaSySOS7aQ9m+3yrDdkofEsG3RsfNDkef+xs/rpirzfoaohIGf12jt1N7qdmfpCIMdbVorMY+Q6LrQ6nxGbgML</vt:lpwstr>
  </property>
  <property fmtid="{D5CDD505-2E9C-101B-9397-08002B2CF9AE}" pid="27" name="x1ye=31">
    <vt:lpwstr>grbClIIbBE8HlqGtIGVZ1bTHwc985TxbnT+jvHtMjImBlBRbqae0hy5CQdWMBAtBT9ZXLXtm4YFf39JZbyqiXjq8efrIho5oGVg/G9M32ft9r+PnrdvWwYa1nD9gT8HG7WpP48g442DE3K5Iq46hRMrCqbyqVqOEUcv9ZVkkzeBS7wLwpn6Ly8GciPZNO0D0O5YH2vcEO6j21cjSg+MyUPDKm7YA7xnPvQ5YBPeTwhdpH8gZPCyUw2MzSSh8diG</vt:lpwstr>
  </property>
  <property fmtid="{D5CDD505-2E9C-101B-9397-08002B2CF9AE}" pid="28" name="x1ye=32">
    <vt:lpwstr>6+93g2MWA8vPUYx8Ddx7d+5BZj/J9+EW39bc48halTfmFT4P0+VU5tApCmbgpAMdbZFd0EUSKg432zWN47oL3Tdf4LDWHij9yfap5ZHfawd7V0rIq8v+QzEv115zw3zDeQNEA1YCKX9HxMUsz+mYYuWqCMsWWJIH/7NJhdoBE7VH7tTvPxhnUW4m3kr+OgOmBy7WCOkZO9otQgZW8NAPjky8CdlqxiuIaUyVvnFYPcQ6/iZBL78j3C48D6BrLjS</vt:lpwstr>
  </property>
  <property fmtid="{D5CDD505-2E9C-101B-9397-08002B2CF9AE}" pid="29" name="x1ye=33">
    <vt:lpwstr>NQHSws38hPVtk1Vr82LAYuHnkvdfNyUGy+IF/EPyNzkmtHUlAtUvhR1lNq0i0898BBcCgL4FF5jNqouActZRBMgZfEGkjufL7XZnICXbtJHkW/425PocAHNEZPC6IQFZKFePJUDaq2x65I2p/D/ubW+Y03nebe/lRYAqQaBZKUwPsFyCIejNe7GRnR8QG8Ma+NxpMCxWsHPvgm9tw5khC+oI3rrODhFG4dL7Gf3EyljMLKmDk6d/ftBI7ySfOPg</vt:lpwstr>
  </property>
  <property fmtid="{D5CDD505-2E9C-101B-9397-08002B2CF9AE}" pid="30" name="x1ye=34">
    <vt:lpwstr>kstAmJap/x50LNN7Outsk64UzmOrQBvjwoB4xYUFgk7g44/bpoUY5PMYygSpQrw6AwuVmYgMHjeRM1P3RRg4CBDaY6S7k39sNZfcsDIlTIU349c77/zNY3cM3X7gUIv75l8UEvvZHB0KzgO/r5qjFMKiXLPQM/oY8NBmzafTs0l8hPQnFdae5z7p6+T1pUxBaMAk4phOWX4F8kGZm8KdufdlPFfVWZch4UjzVlhKX9FWWlqHAkyC7W0/XHsiVD2</vt:lpwstr>
  </property>
  <property fmtid="{D5CDD505-2E9C-101B-9397-08002B2CF9AE}" pid="31" name="x1ye=35">
    <vt:lpwstr>6zBz+TYnsymccAbyUJTum9Npsqsv83m7I9AsHl1wNbaLIGUsJNb1ft3bA2A9kVQNkR8vQ2++FkX0qvdacHf1XeFsdB/LoM76ObqJuZZbk5M9wphXw6q8O+vO4KXqrK/Lohb0F77YU9xcQ+89EnrX1kEeEK+cDHahGbgGE08rh4BxK3RTUJ1jq4FS1cR3yShjgAdDWj9MgwgP3Yo3/TdEeKJifDZSzmV7jHZuFst5/iPNA4/zCWcEKa7z6lGzUer</vt:lpwstr>
  </property>
  <property fmtid="{D5CDD505-2E9C-101B-9397-08002B2CF9AE}" pid="32" name="x1ye=36">
    <vt:lpwstr>62nxCsfxLP6+GdDmrffpxlG7/7LqDoatQ9P3cbCQtPPVBrxpV25+sJKayJjLLfAU4GZ+16jJE+xJjZkOdCPvqSTqRsHqkhFL9x0etV2CKsLjiwbUKcP44leBKyHyoZAEgdNBLGAgn48HcgL+l7pKivJrZ16RAZjhxkfXqUdZ9MPOWdhQZJNMOZRdAPGlvHRHItnhiZZgf1n6r0shG/3Cj6jbntACTXurygqNQAghTIHLttXTnVhWBRt2IwwWYht</vt:lpwstr>
  </property>
  <property fmtid="{D5CDD505-2E9C-101B-9397-08002B2CF9AE}" pid="33" name="x1ye=37">
    <vt:lpwstr>TN2vHN9VvakcPItjf83bkPzKYyH49/k781trxSgLDepMRF9YKjulJS2Jy8AZzCur0dwIqqvKMiliLNOabjwnNON0D4Vk+QzDXlxAlwvHEUhVfINCZY/32tIZomTl7qkLwUy/xUTqGP/cBX4CKL3Tl0ayxbHKIMoLP8oSLYp7bQ2QeQ3RoUcr6VecQLUppKs91jRtwHvmty4JxZ9UbTaiFm+3IFLmy1Exyy4+06cTRVRVNXNWgd7qt6giMUEAsrp</vt:lpwstr>
  </property>
  <property fmtid="{D5CDD505-2E9C-101B-9397-08002B2CF9AE}" pid="34" name="x1ye=38">
    <vt:lpwstr>IlUhb5sM1f9ofG3Wtruee/9pITpu6lkmVNvNMTlQmJPiknDxsXEFdKTqgDpzrhYw6xDtpIZrWbYRm4x8YB72edv7DgszcWpycJkiltSS2u60llGboOoTBfTqzn8YWM4tcVmxbaQbI014kCEx9WwQ0RqL+0vnVdPjg+SNGx+P4gS3gxaNQHNF3NamYZSm4b+iTkv1nIan35mmhkb9YYTseyUl9E89g5eXHAfrctvIwfsSP51w/afTC0u6wNViGkL</vt:lpwstr>
  </property>
  <property fmtid="{D5CDD505-2E9C-101B-9397-08002B2CF9AE}" pid="35" name="x1ye=39">
    <vt:lpwstr>zqjmpacAm20ATrtMg6zNG3GZcJpDM/aH7ujv59p0Df8e2DljCACC3ViVpQUVhcy778q3ScuM59rXCxW+ylo1c4r1xieQkQuHVPBDa26rcXGFIlqWSHXG/7ILoldxOgg7lc4sd+QZzReP9G7ZRxMj4eL6nj5gzXK/i0OHC0qYWPi0WE2daV2ZNjWiDGWJsz7K4vKceBvglYK36sCusoBqW8N9t1/8SD+//fblFKSPNxLgp4MpoPF0X25kUnGrU1C</vt:lpwstr>
  </property>
  <property fmtid="{D5CDD505-2E9C-101B-9397-08002B2CF9AE}" pid="36" name="x1ye=4">
    <vt:lpwstr>GfGo6+UQg5K40iGEBK+7cu75fOipjV3pTSLvbmOJavRUz+7RkBxaqRIs6IhMfIyHsCK1W0IsntEJf+jqZz/JzzUSZLwVQmTnoQ1z6J8mN5aV3VKhHH1zoBHRQggXHcyB8Weev42OrRIh4T8uxUu0qf2yrQe948+p6/T5nvr79U/2vKV+zORp6lqGExRioCpR9vf998Dk37LjZOP0UoMJc4xjUrV4k+eMWiZ5o87Ou/RhGVjv+Ab2df3wZVxJ8fY</vt:lpwstr>
  </property>
  <property fmtid="{D5CDD505-2E9C-101B-9397-08002B2CF9AE}" pid="37" name="x1ye=40">
    <vt:lpwstr>VztxCHv+GRQmk5/bKE2BIo0fH6stszepJ+hThH6RN1pPPAlIxraPcMQncm4wJSMslZqEW8QYl5TwVLlBaakgPoYjimQ/vi97C/niEiyRvFbpi4kiGLaNATA/7Jn+lvoFB3et2oxgAb1w0TacNYRchshlCvlyJi6YZuO6GNfKYgK985qsTG0Z5Ief+N13yJ78XZLcsBzmu+Jhg52R7ly1Oz6yWllU1cRlBod6btl2v9vjuRo5G7tEu1yjjfs2pT/</vt:lpwstr>
  </property>
  <property fmtid="{D5CDD505-2E9C-101B-9397-08002B2CF9AE}" pid="38" name="x1ye=41">
    <vt:lpwstr>8Q0FRY/bFf8ogK4m/zIpc872VcBGgX/RCzgZEfDPzJIBrhSZc8OjSlEtwBKqKV1KTU6luyff+qGPHtGdgwBiwExuo0iS893xmU2IhFb8UZxFPFy8kR8igp0dKcWaf+f7hoz/C03Snc/Hufgo7u96P0WGhcej6yT5U41ps/qwGFIlLxDShnbZkyZpTSwB6eTq4679HOmlao9oxlT/VpcGty1Ek1noR5XPNue2BoYqnCjCF96zmsXIDAilODb9L2d</vt:lpwstr>
  </property>
  <property fmtid="{D5CDD505-2E9C-101B-9397-08002B2CF9AE}" pid="39" name="x1ye=42">
    <vt:lpwstr>hz5H5/EmFYgcf8jJ86In9jkf5yIt79YQeMZGrM+1dckyXsn862W4bmy9vnl+yL6tVmFd/9BnI4AUdKFCnzgnmvlyVtzTqRJyf4RQB2yhWZUNWYvRCnVRVl8d0RGvgiIDcAvi0JcKx9eYwhPw+SX2+87+sXZdBdlxFaWDVcUOIBaqb9i9AKVKM0RknJ8J0FT5mCuf+/gta1WM0ohg1t6+HHKEZHQPtObSxHakYOIZ4dC7TbDDr7ZDQmHWFIMMxif</vt:lpwstr>
  </property>
  <property fmtid="{D5CDD505-2E9C-101B-9397-08002B2CF9AE}" pid="40" name="x1ye=43">
    <vt:lpwstr>MFVTEO2M1b+MKk33YNbU/uqyXXj/BDPMZr9zLolr+gFEpjw6+2ZoK+c0BOq+tquGuZlzsTP8lz7w2YRfRoUIjg+hac04mzmb31EpdxxP+6cMIVCOakHbvSA3i2A30x/ZZLcFPXerW8iEEoCIU39YQIDPyn19fRYcR2icOq8Y0MhU4tMyu917PDgkptbenaeFQxXqX+rd5RLqxd/peI/swWiv1AZU8vFtPH6O9cRLTXOJr2iG6SBA6KBXEwzD/ak</vt:lpwstr>
  </property>
  <property fmtid="{D5CDD505-2E9C-101B-9397-08002B2CF9AE}" pid="41" name="x1ye=44">
    <vt:lpwstr>szYo7AS6ybJfbbPJzjR3E276Gn15cuWT1h1MwsW2JOqm+tLZEIBRvGaNeYFPM9hmo54OfDdwz0ZIr0ET4dXP4/nmTq2Owa+w76IknR085vups1b2F7r+F0X3Fii1jjOUJob5aANikI+vC9QOyllZGTsskVUh57jGgNHVNjNttNZNKzv9l85gqwm/88Ui9Cx/oV8W1x8LiRYaU4qBdT7ZFfd3FqxxpbMeF5S5zxENJMU9Lyqt08jUdIKoTkPEFR5</vt:lpwstr>
  </property>
  <property fmtid="{D5CDD505-2E9C-101B-9397-08002B2CF9AE}" pid="42" name="x1ye=45">
    <vt:lpwstr>rqHS8g8CIqH87kyYvNRoaHUyuiOgfXlsk0hrKJSFA37daweQU2ZyZaU/mVJR/8EhClF7ATdcLzgrmMlGULI/9pJcbbBv+myc5KCMAnMcNWb/c+kvLICZUCXvIEjLLupZdi4iWpIV3fedFGc/ROIbpP2cQhnVzTkBLxG4Oeb5YKses7LRv3XzA6hlvXJTWkvy3mqBrpk7DD+EPf3Nel6SOxfh06UJpKkuGo3fy9/HN6lDfUs/TOEdLO3g/Vea0Fp</vt:lpwstr>
  </property>
  <property fmtid="{D5CDD505-2E9C-101B-9397-08002B2CF9AE}" pid="43" name="x1ye=46">
    <vt:lpwstr>LLUzb/VjQ7inE95gKohgLhf21/NBE6JPOifCLt/1XhO/3Sav40rxmCWrw3eGkZ0WbpyQQHryA9yRr0URT7NbxNsP8rzfi2k2HTJFOggznsVFIr+8rvzrfTwaaZ1SQbR5J4+KPOAZqTSo9O9jsfauIvrNHq5x/q7dzOMADu38XMswV4LOGfzSEBMmkR5WDnBQUMtT29afnXxZFekj8cxJMPIZzaDryEwFHqb8QptugP4WOl7m89/nyQKAKghT9+I</vt:lpwstr>
  </property>
  <property fmtid="{D5CDD505-2E9C-101B-9397-08002B2CF9AE}" pid="44" name="x1ye=47">
    <vt:lpwstr>1HzgL9GjYb6sG+DgiHy5g+mNTN2zvGHPhTZ64Uamx73FF+T4cwkabMuFcs5z0HlvLUUlg6izhQIKUZvoYDj+KNiNX9T+FVWjTzy8Wb9bxDE7xyCShayBdPR6OlqjzjHaTvF3nsJ0Wvc4qkPbX12bFXDdHAMuQvLluNX2T7/lsil7ZvGf6r0R2xWfj/xCyuqexSbkojGwKQ8fA7ggleCxtxIRFRpHBwgaCpDZOPu6j5fd8I9zxOQ6C61ZIuRuT7u</vt:lpwstr>
  </property>
  <property fmtid="{D5CDD505-2E9C-101B-9397-08002B2CF9AE}" pid="45" name="x1ye=48">
    <vt:lpwstr>LkJ2IMx4u+rLuVgmgDAja7bMXTcu8NXIRqWEZNj58/YGGTjeqryuXSIsQox2zeyQ5kRR0oVWb9iD33l/m3yMYEEtA6uwLphajiTst/vJWmp/xixm4iIkyZUueWhNAOoFDuftQ1p1hBAOPQcqiBaydxrJmO8MdCsyVpxCzwZBUm3/+uPlZhcSowcTp5O76Q3902gDboMR/RprNDt0PPyO3p8/9MPxhsayZv4LyeVG0QPaJN6J0NdK5ynJDxF+NPH</vt:lpwstr>
  </property>
  <property fmtid="{D5CDD505-2E9C-101B-9397-08002B2CF9AE}" pid="46" name="x1ye=49">
    <vt:lpwstr>n4ZEqfq+WMaJykiqxkfZqooXuyIebgvJfK6XYX+QVgmvrKwaAgPwOfr3MnmwxCjr8BSlVoPIvNZMrgLZlkGzrkN+VY6kcT3MrcQxUF/lnmtsPhicjxTWJaMhSS+sXKFEN8O5FpZadzh2Vksg73IB616eVnCL/IaI0xJarCg0YelygbGrZiMUglIvaDZ+RfX70n7g32/XLjlb1dVumuEaGeg4rJ4nvrLd0FM/UwUevIalFxW7dydyN+0VtBa15/O</vt:lpwstr>
  </property>
  <property fmtid="{D5CDD505-2E9C-101B-9397-08002B2CF9AE}" pid="47" name="x1ye=5">
    <vt:lpwstr>lhjEm1mU3ctzHIxoVGfw7cHE7Ws6ZbKEnbj+Bzuo3/uoeD/BqwpgZieJT9pgdIoBACg+lfQyP/ZnKPPKFFDcAs4oOO1VfiLew8chhq/zqWtmuMibWCL9LKqTyo1/wAnDuvMJIQ3yut2GMhk4f8TdA7A7WS3WWBAABf6v8xYndvIAqivoeC6gTjsLmzT+zMpZhwonsIzbqOI1NzTEEFz+BXi+U/aE0T59s1I7SU/av09fC/ncuVymcWXCHISYMm6</vt:lpwstr>
  </property>
  <property fmtid="{D5CDD505-2E9C-101B-9397-08002B2CF9AE}" pid="48" name="x1ye=50">
    <vt:lpwstr>oEz2e7A80fwjJ/7phtDc9A0h0lWaBTo9ak9qtu1oIx7z247z//Nz7463PUvLFKcM4NU/Ry4gAmsH7QWQArbvOYqIyMXlrhn/Moq11DLZacwpD9gDSe4A3RJVvGXT2ZlJW0fjyJUTpynnvzd7f1bDyweSnyvWgElVIwbwNy8/52VlMx1p62h82ZY/W9HcxxFoO4CZF1yUMoeX4YhFl4oLxeE5z0sAmd2ViKHY8Rfo+yxd4DH9k5LBPhzv0It3n0H</vt:lpwstr>
  </property>
  <property fmtid="{D5CDD505-2E9C-101B-9397-08002B2CF9AE}" pid="49" name="x1ye=51">
    <vt:lpwstr>DhAHQr4l7qa8o/shJak4fP3/SK27bo1Zd1SxaS/Fo7/4N3RlQO9oRA1/lZSexjaRK6cxxmO+btqdZ6uRKhoSF4gPm0NdxuQGnkwdsm0E/9F21JxrvyQjG7WSjxhuGkzHfDj2ty6DBWm61NT1oFa/nBBScABwlZYEBe7Y7empYup0TDC8kT+onLRAFkQgxsEsqO9Un9y+44ZPTky9/JI0r6RVmzPyXsIU2+EkCGaib105ayLJVGGiz+P68h7AX3p</vt:lpwstr>
  </property>
  <property fmtid="{D5CDD505-2E9C-101B-9397-08002B2CF9AE}" pid="50" name="x1ye=52">
    <vt:lpwstr>5PoxmTnrICJIF9F5LP0qOfNa3I9ENCg/f+SueQpivYWewM51E2bLR2eSlu5N2hfeEgNGXmSI6J2cqOqfWTMGfTm67tyuD1KdLVLUcCGFzJ47QGC8jkCWaYw86fJk9Ii7Lrr6E05MiqlPsnYXrl2Mb126XAs+xFHRjJ+nReiWII1Ez+y4BS1n7wCPhMk7vZUuQouVq75BLfl5V1X4gsahuZnM4FmleVCz8/U7euiRJwhvpJQ5oAq0ghFGOLH+e2R</vt:lpwstr>
  </property>
  <property fmtid="{D5CDD505-2E9C-101B-9397-08002B2CF9AE}" pid="51" name="x1ye=53">
    <vt:lpwstr>caCrw04vfBriXe6GA5cK3dw7LhK9IeytI9q6btiT/AC0A1UFgNAAA</vt:lpwstr>
  </property>
  <property fmtid="{D5CDD505-2E9C-101B-9397-08002B2CF9AE}" pid="52" name="x1ye=6">
    <vt:lpwstr>cE6Q4rsEXeTjdMO3eUmUOnhOBcKjXHqW6+XjHIt+tH2X00aaXNwQ/5XQSnzkwOP3cTVM39y3zah+pLW3N6u1945fckQ1MtrkKW6fOpgG77cRcECMN3OKxfGGjbILVNN2W46cgjbxm2WKJgclDFPsfG8SPEJyPfjQiH9rnPrboVmdhI0OMi7Bb7cRW/G20E3f9Sn2u5N28CJSf5RYLbYq43jv41pcbDZPmDQbtdt5zLO4uByB49MYF3BzLoP8zc+</vt:lpwstr>
  </property>
  <property fmtid="{D5CDD505-2E9C-101B-9397-08002B2CF9AE}" pid="53" name="x1ye=7">
    <vt:lpwstr>pC61LjCDAyhy93o6yRuUKQoAg8GB5r9niuULF0fmwsl46EjOO1LlMYaOZ7J2U4xHYJT7ss8Qf7yXn3ITu40g9FCPUnm9MUpYo9KWv4VlqU01ov/QcjWWnZEl/pdJyHfz5CDWhXfFXOnlQCn9Nl+yCgan2nZ/igXiEUlE6CgsKOo1M3fi/SjaI4oR8K/cqxQtNzhfi3I08thJ03ERzDMa5jmSSDHEGTDdhfp4QLsLFnUW3zz23JhJxRNcuZTpruI</vt:lpwstr>
  </property>
  <property fmtid="{D5CDD505-2E9C-101B-9397-08002B2CF9AE}" pid="54" name="x1ye=8">
    <vt:lpwstr>ENZ8CJWzI/b238skq/203BE+dlVp3CT02akfxN9WDFwkxBbLErX0IjOXguam0y4JwQDG3v3319LGBP1GHiJ+GpIGWnJn5i2s+EZdJRh1ZWTR0oQ8QaCYpjlOjkdC6FyzkaKOKVIaV6wxOA80YNu6Pew1XiWPxYLa4Zhtn81z3ukeVwCFhzv/zdkQdLC0orve3QwMTAApRHbMetUPPc1ij7NTNvPLb9rQTzViqinskGz33V70pGDEoZ1NBbxbZSk</vt:lpwstr>
  </property>
  <property fmtid="{D5CDD505-2E9C-101B-9397-08002B2CF9AE}" pid="55" name="x1ye=9">
    <vt:lpwstr>peOc4KriHZ4mC0A0zUwuq6W5AMvPQ+h4y/57DDgvC6XCJYSPyGkT2Uf5+OlsusYBEe4aeYlHRvZmxwVrkQhhu5ldPLL05QfWJfMZooBQZYPK4QhDlbTjtJ5x1rpQD7sUqXdCPAjjC747a8FJuINiZlnPuiuyE19CEjwDM1JSrQsrH2qbFYgG+2vgHNqRNur8AODAb/BSL44Pez7lfzganWM3aN8WQsGzOOTWtPkCLtNrb3YNJ15BmyftOYnAlro</vt:lpwstr>
  </property>
</Properties>
</file>